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4"/>
        <w:gridCol w:w="8"/>
        <w:gridCol w:w="27"/>
        <w:gridCol w:w="1379"/>
        <w:gridCol w:w="138"/>
        <w:gridCol w:w="2552"/>
        <w:gridCol w:w="100"/>
        <w:gridCol w:w="7562"/>
        <w:gridCol w:w="531"/>
        <w:gridCol w:w="428"/>
        <w:gridCol w:w="32"/>
        <w:gridCol w:w="27"/>
        <w:gridCol w:w="46"/>
      </w:tblGrid>
      <w:tr>
        <w:trPr>
          <w:trHeight w:val="90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4" w:type="dxa"/>
            <w:hMerge w:val="restart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94"/>
              <w:gridCol w:w="1594"/>
              <w:gridCol w:w="1594"/>
              <w:gridCol w:w="1594"/>
              <w:gridCol w:w="1594"/>
              <w:gridCol w:w="1594"/>
              <w:gridCol w:w="1594"/>
              <w:gridCol w:w="1594"/>
            </w:tblGrid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Timing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Monday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Tuesday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Wednesday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Thursday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Friday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Saturday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Sunday</w:t>
                  </w: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09:30-10:20 AM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C:CSE408 / R: 36-405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C:PEVS01 / R: 33-504 / S:9R009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10:20-11:10 AM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C:CSE408 / R: 36-404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Practical / G:0 C:CSE408 / R: 33-508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C:CSE408 / R: 36-405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C:PEAS01 / R: 33-504 / S:9R009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11:10-12:00 AM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Practical / G:0 C:CSE408 / R: 33-508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Project Work/ Other Weekly Activities. Check Schedule Below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12:50-01:40 PM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C:SOC371 / R: 37-903 / S:K3O2426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C:SOC371 / R: 37-902 / S:K3O2426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C:SOC371 / R: 37-902 / S:K3O2426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Project Work/ Other Weekly Activities. Check Schedule Below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01:40-02:30 PM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Practical / G:0 C:INT257 / R: 34-404X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Tutorial / G:2 C:PEA306 / R: 33-507Y ( Makeup Class )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C:PEA306 / R: 34-107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C:PEA306 / R: 33-610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Practical / G:0 C:INT252 / R: 34-107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Project Work/ Other Weekly Activities. Check Schedule Below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02:30-03:20 PM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Practical / G:0 C:INT257 / R: 34-404X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Tutorial / G:2 C:PEA306 / R: 34-107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Practical / G:0 C:INT252 / R: 34-107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Project Work/ Other Weekly Activities. Check Schedule Below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03:20-04:10 PM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C:INT252 / R: 34-404X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Tutorial / G:2 C:PES390 / R: 34-107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C:INT257 / R: 33-610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C:PES390 / R: 36-809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Project Work/ Other Weekly Activities. Check Schedule Below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21" w:hRule="atLeast"/>
              </w:trPr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04:10-05:00 PM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C:INT252 / R: 34-404X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Tutorial / G:2 C:PES390 / R: 34-107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C:INT257 / R: 33-610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Lecture / G:All C:PES390 / R: 36-809 / S:K2P24QL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Project Work/ Other Weekly Activities. Check Schedule Below</w:t>
                  </w:r>
                </w:p>
              </w:tc>
              <w:tc>
                <w:tcPr>
                  <w:tcW w:w="1594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48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39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70"/>
            </w:tblGrid>
            <w:tr>
              <w:trPr>
                <w:trHeight w:val="261" w:hRule="atLeast"/>
              </w:trPr>
              <w:tc>
                <w:tcPr>
                  <w:tcW w:w="407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3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hMerge w:val="restart"/>
            <w:v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094"/>
            </w:tblGrid>
            <w:tr>
              <w:trPr>
                <w:trHeight w:val="282" w:hRule="atLeast"/>
              </w:trPr>
              <w:tc>
                <w:tcPr>
                  <w:tcW w:w="8094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531" w:type="dxa"/>
            <w:hMerge w:val="continue"/>
            <w:vMerge w:val="restart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0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hMerge w:val="restart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  <w:v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40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89" w:hRule="atLeast"/>
        </w:trPr>
        <w:tc>
          <w:tcPr>
            <w:tcW w:w="14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10" w:hRule="atLeast"/>
        </w:trPr>
        <w:tc>
          <w:tcPr>
            <w:tcW w:w="14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40"/>
            </w:tblGrid>
            <w:tr>
              <w:trPr>
                <w:trHeight w:val="432" w:hRule="atLeast"/>
              </w:trPr>
              <w:tc>
                <w:tcPr>
                  <w:tcW w:w="144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My Course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14"/>
            </w:tblGrid>
            <w:tr>
              <w:trPr>
                <w:trHeight w:val="432" w:hRule="atLeast"/>
              </w:trPr>
              <w:tc>
                <w:tcPr>
                  <w:tcW w:w="10214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Course Type :</w:t>
                  </w:r>
                </w:p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CR-Core, DE-Department Elective, SP-Specialization,P-PD Classes OE-Open Elective, SE-Social Science, BL-Backlog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0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9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  <w:hMerge w:val="restart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85"/>
              <w:gridCol w:w="1219"/>
              <w:gridCol w:w="2499"/>
              <w:gridCol w:w="756"/>
              <w:gridCol w:w="829"/>
              <w:gridCol w:w="911"/>
              <w:gridCol w:w="843"/>
              <w:gridCol w:w="4193"/>
            </w:tblGrid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Course Code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Type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Course Title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Lectures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Tutorial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Practical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Credits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 xml:space="preserve">Faculty ( Block - Room. No - Cabin No ) 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CSE343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TE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TRAINING IN PROGRAMMING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6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NA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CSE408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CR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DESIGN AND ANALYSIS OF ALGORITHMS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4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Divya Mahajan ( 34-207-CH8 )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Aug 19 2026 12:13PM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INT252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EM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WEB APP DEVELOPMENT WITH REACTJS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Amit Koyal ( 28-202-CH22 )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Aug  1 2026  4:27PM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INT257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EM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MODERN WEB APPLICATION DEVELOPMENT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Kriti Mathur ( 34-204-CH8 )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Aug 19 2026  2:09PM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PEA306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PW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ANALYTICAL SKILLS-II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Amit ( 38-509-CH22 )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Aug 13 2026 11:59AM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PEAS01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PE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ANALYTICAL - I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Manoj Kumar ( 38-509-CH26 )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Sep 14 2026 12:28PM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PES390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PW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SOFT SKILLS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4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Shruti ( 32-609-CH13 )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Nov 26 2025  1:22PM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PEVS01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PE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VERBAL - I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Saksham Barwal ( 38-512-CH16 )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Sep 14 2026  3:50PM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1485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SOC371</w:t>
                  </w:r>
                </w:p>
              </w:tc>
              <w:tc>
                <w:tcPr>
                  <w:tcW w:w="121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OM  </w:t>
                  </w:r>
                </w:p>
              </w:tc>
              <w:tc>
                <w:tcPr>
                  <w:tcW w:w="249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SOCIOLOGY OF MEDIA</w:t>
                  </w:r>
                </w:p>
              </w:tc>
              <w:tc>
                <w:tcPr>
                  <w:tcW w:w="756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829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911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84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3</w:t>
                  </w:r>
                </w:p>
              </w:tc>
              <w:tc>
                <w:tcPr>
                  <w:tcW w:w="4193" w:type="dxa"/>
                  <w:tcBorders>
                    <w:top w:val="single" w:color="D3D3D3" w:sz="7"/>
                    <w:left w:val="single" w:color="D3D3D3" w:sz="7"/>
                    <w:bottom w:val="single" w:color="D3D3D3" w:sz="7"/>
                    <w:right w:val="single" w:color="D3D3D3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Dr. Sudha Dubey ( 18-504-CH8 )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Last Updated :: Jun 11 2026 11:51AM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27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485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9" w:hRule="atLeast"/>
        </w:trPr>
        <w:tc>
          <w:tcPr>
            <w:tcW w:w="1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79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55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0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56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31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28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2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27" w:type="dxa"/>
            <w:tcBorders>
              <w:top w:val="single" w:color="000000" w:sz="7"/>
            </w:tcBorders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46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footerReference r:id="rId6" w:type="default"/>
      <w:pgSz w:w="16833" w:h="11908" w:orient="landscape"/>
      <w:pgMar w:top="2428" w:right="1440" w:bottom="1890" w:left="1440" w:header="1440" w:footer="1440" w:gutter=""/>
    </w:sectPr>
  </w:body>
</w:document>
</file>

<file path=word/footer1.xml><?xml version="1.0" encoding="utf-8"?>
<w:ft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491"/>
      <w:gridCol w:w="949"/>
      <w:gridCol w:w="11432"/>
    </w:tblGrid>
    <w:tr>
      <w:trPr/>
      <w:tc>
        <w:tcPr>
          <w:tcW w:w="4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4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4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49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49"/>
          </w:tblGrid>
          <w:tr>
            <w:trPr>
              <w:trHeight w:val="147" w:hRule="atLeast"/>
            </w:trPr>
            <w:tc>
              <w:tcPr>
                <w:tcW w:w="94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12"/>
                  </w:rPr>
                  <w:t xml:space="preserve">Lovely Infotech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432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49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4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432" w:type="dxa"/>
        </w:tcPr>
        <w:p>
          <w:pPr>
            <w:pStyle w:val="EmptyCellLayoutStyle"/>
            <w:spacing w:after="0" w:line="240" w:lineRule="auto"/>
          </w:pPr>
        </w:p>
      </w:tc>
    </w:tr>
  </w:tbl>
</w:ftr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9"/>
      <w:gridCol w:w="960"/>
      <w:gridCol w:w="99"/>
      <w:gridCol w:w="3070"/>
      <w:gridCol w:w="100"/>
      <w:gridCol w:w="2034"/>
      <w:gridCol w:w="540"/>
      <w:gridCol w:w="60"/>
      <w:gridCol w:w="589"/>
      <w:gridCol w:w="569"/>
      <w:gridCol w:w="100"/>
      <w:gridCol w:w="534"/>
      <w:gridCol w:w="395"/>
      <w:gridCol w:w="510"/>
      <w:gridCol w:w="1208"/>
      <w:gridCol w:w="231"/>
      <w:gridCol w:w="68"/>
      <w:gridCol w:w="1439"/>
      <w:gridCol w:w="351"/>
    </w:tblGrid>
    <w:tr>
      <w:trPr/>
      <w:tc>
        <w:tcPr>
          <w:tcW w:w="9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139"/>
          </w:tblGrid>
          <w:tr>
            <w:trPr>
              <w:trHeight w:val="282" w:hRule="atLeast"/>
            </w:trPr>
            <w:tc>
              <w:tcPr>
                <w:tcW w:w="413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6"/>
                  </w:rPr>
                  <w:t xml:space="preserve">Time Table for VID :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96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99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07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34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575"/>
          </w:tblGrid>
          <w:tr>
            <w:trPr>
              <w:trHeight w:val="282" w:hRule="atLeast"/>
            </w:trPr>
            <w:tc>
              <w:tcPr>
                <w:tcW w:w="2575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6"/>
                  </w:rPr>
                  <w:t xml:space="preserve">12402136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54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9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794"/>
          </w:tblGrid>
          <w:tr>
            <w:trPr>
              <w:trHeight w:val="282" w:hRule="atLeast"/>
            </w:trPr>
            <w:tc>
              <w:tcPr>
                <w:tcW w:w="1794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26"/>
                  </w:rPr>
                  <w:t xml:space="preserve">Home Section :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569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534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95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113"/>
          </w:tblGrid>
          <w:tr>
            <w:trPr>
              <w:trHeight w:val="282" w:hRule="atLeast"/>
            </w:trPr>
            <w:tc>
              <w:tcPr>
                <w:tcW w:w="2113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6"/>
                  </w:rPr>
                  <w:t xml:space="preserve">K2P24QL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51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08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3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3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4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6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3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1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0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60"/>
          </w:tblGrid>
          <w:tr>
            <w:trPr>
              <w:trHeight w:val="221" w:hRule="atLeast"/>
            </w:trPr>
            <w:tc>
              <w:tcPr>
                <w:tcW w:w="960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16"/>
                  </w:rPr>
                  <w:t xml:space="preserve">Legends :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9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0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204"/>
          </w:tblGrid>
          <w:tr>
            <w:trPr>
              <w:trHeight w:val="221" w:hRule="atLeast"/>
            </w:trPr>
            <w:tc>
              <w:tcPr>
                <w:tcW w:w="5204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16"/>
                  </w:rPr>
                  <w:t xml:space="preserve">C - Course Code, F - Faculty, G - Group, R - Room, S - Section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0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034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54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69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9"/>
          </w:tblGrid>
          <w:tr>
            <w:trPr>
              <w:trHeight w:val="131" w:hRule="atLeast"/>
            </w:trPr>
            <w:tc>
              <w:tcPr>
                <w:tcW w:w="56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12"/>
                  </w:rPr>
                  <w:t xml:space="preserve">Page No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34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29"/>
          </w:tblGrid>
          <w:tr>
            <w:trPr>
              <w:trHeight w:val="131" w:hRule="atLeast"/>
            </w:trPr>
            <w:tc>
              <w:tcPr>
                <w:tcW w:w="92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Arial" w:hAnsi="Arial" w:eastAsia="Arial"/>
                    <w:color w:val="000000"/>
                    <w:sz w:val="12"/>
                  </w:rPr>
                  <w:fldChar w:fldCharType="begin" w:fldLock="0" w:dirty="0"/>
                </w:r>
                <w:r>
                  <w:rPr>
                    <w:rFonts w:ascii="Arial" w:hAnsi="Arial" w:eastAsia="Arial"/>
                    <w:noProof/>
                    <w:color w:val="000000"/>
                    <w:sz w:val="12"/>
                  </w:rPr>
                  <w:instrText xml:space="preserve"> PAGE </w:instrText>
                </w:r>
                <w:r>
                  <w:rPr>
                    <w:rFonts w:ascii="Arial" w:hAnsi="Arial" w:eastAsia="Arial"/>
                    <w:color w:val="000000"/>
                    <w:sz w:val="12"/>
                  </w:rPr>
                  <w:fldChar w:fldCharType="separate" w:fldLock="0" w:dirty="0"/>
                </w:r>
                <w:r>
                  <w:rPr>
                    <w:rFonts w:ascii="Arial" w:hAnsi="Arial" w:eastAsia="Arial"/>
                    <w:color w:val="000000"/>
                    <w:sz w:val="12"/>
                  </w:rPr>
                  <w:t xml:space="preserve">1</w:t>
                </w:r>
                <w:r>
                  <w:rPr>
                    <w:rFonts w:ascii="Arial" w:hAnsi="Arial" w:eastAsia="Arial"/>
                    <w:color w:val="000000"/>
                    <w:sz w:val="12"/>
                  </w:rPr>
                  <w:fldChar w:fldCharType="end" w:fldLock="0" w:dirty="0"/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395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51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08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440"/>
          </w:tblGrid>
          <w:tr>
            <w:trPr>
              <w:trHeight w:val="131" w:hRule="atLeast"/>
            </w:trPr>
            <w:tc>
              <w:tcPr>
                <w:tcW w:w="1440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color w:val="000000"/>
                    <w:sz w:val="12"/>
                  </w:rPr>
                  <w:t xml:space="preserve">Printed On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231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6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39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440"/>
          </w:tblGrid>
          <w:tr>
            <w:trPr>
              <w:trHeight w:val="131" w:hRule="atLeast"/>
            </w:trPr>
            <w:tc>
              <w:tcPr>
                <w:tcW w:w="1440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Arial" w:hAnsi="Arial" w:eastAsia="Arial"/>
                    <w:color w:val="000000"/>
                    <w:sz w:val="12"/>
                  </w:rPr>
                  <w:t xml:space="preserve">9/23/2026 10:36:42 PM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3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34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54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6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3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1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0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3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4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8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6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3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9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1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0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3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3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5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footer" Target="/word/footer1.xml" Id="rId6" /><Relationship Type="http://schemas.openxmlformats.org/officeDocument/2006/relationships/numbering" Target="/word/numbering.xml" Id="rId8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rptTimeTableStudent</dc:title>
</cp:coreProperties>
</file>